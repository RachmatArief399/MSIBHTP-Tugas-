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B743E5" w:rsidRDefault="00B44BED">
      <w:pPr>
        <w:jc w:val="center"/>
      </w:pPr>
      <w:r>
        <w:t>Simple SELECTs</w:t>
      </w:r>
    </w:p>
    <w:p w14:paraId="00000002" w14:textId="77777777" w:rsidR="00B743E5" w:rsidRDefault="00B44BED">
      <w:pPr>
        <w:jc w:val="center"/>
      </w:pPr>
      <w:r>
        <w:t>Worksheet 2</w:t>
      </w:r>
    </w:p>
    <w:p w14:paraId="00000004" w14:textId="34E43A08" w:rsidR="00B743E5" w:rsidRDefault="00B743E5"/>
    <w:p w14:paraId="00000005" w14:textId="3D500369" w:rsidR="00B743E5" w:rsidRDefault="00B44BED">
      <w:proofErr w:type="spellStart"/>
      <w:r>
        <w:t>Nama</w:t>
      </w:r>
      <w:proofErr w:type="spellEnd"/>
      <w:r>
        <w:tab/>
        <w:t>:</w:t>
      </w:r>
    </w:p>
    <w:p w14:paraId="419F9A1A" w14:textId="77777777" w:rsidR="00D2000E" w:rsidRDefault="00D2000E"/>
    <w:p w14:paraId="00000008" w14:textId="77777777" w:rsidR="00B743E5" w:rsidRDefault="00B44BED">
      <w:pPr>
        <w:pBdr>
          <w:bottom w:val="single" w:sz="4" w:space="1" w:color="000000"/>
        </w:pBdr>
      </w:pPr>
      <w:r>
        <w:t>SOAL 2.1</w:t>
      </w:r>
    </w:p>
    <w:p w14:paraId="00000009" w14:textId="77777777" w:rsidR="00B743E5" w:rsidRDefault="00B743E5"/>
    <w:p w14:paraId="41075973" w14:textId="7FE8FB69" w:rsidR="007D4FA0" w:rsidRPr="00FD37E5" w:rsidRDefault="007D4FA0">
      <w:pPr>
        <w:numPr>
          <w:ilvl w:val="0"/>
          <w:numId w:val="4"/>
        </w:numPr>
        <w:spacing w:line="360" w:lineRule="auto"/>
      </w:pPr>
      <w:r>
        <w:t xml:space="preserve">Download </w:t>
      </w:r>
      <w:hyperlink r:id="rId9" w:history="1">
        <w:r w:rsidR="00FD37E5" w:rsidRPr="0070057C">
          <w:rPr>
            <w:rStyle w:val="Hyperlink"/>
          </w:rPr>
          <w:t>https://github.com/beekeeper-studio/beekeeper-studio/releases/tag/v3.8.9</w:t>
        </w:r>
      </w:hyperlink>
    </w:p>
    <w:p w14:paraId="56406BB5" w14:textId="37C94193" w:rsidR="00FD37E5" w:rsidRDefault="00FD37E5" w:rsidP="00FD37E5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3EE56990" wp14:editId="60D336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0F88A18C" w:rsidR="00B743E5" w:rsidRDefault="00B44BED">
      <w:pPr>
        <w:numPr>
          <w:ilvl w:val="0"/>
          <w:numId w:val="4"/>
        </w:numPr>
        <w:spacing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harga_jual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termahal</w:t>
      </w:r>
      <w:proofErr w:type="spellEnd"/>
    </w:p>
    <w:p w14:paraId="0000000B" w14:textId="77777777" w:rsidR="00B743E5" w:rsidRDefault="00B44BED">
      <w:pPr>
        <w:spacing w:line="360" w:lineRule="auto"/>
        <w:ind w:left="720"/>
        <w:rPr>
          <w:rFonts w:ascii="Courier New" w:eastAsia="Courier New" w:hAnsi="Courier New" w:cs="Courier New"/>
          <w:i/>
          <w:color w:val="FF0000"/>
          <w:sz w:val="20"/>
          <w:szCs w:val="20"/>
        </w:rPr>
      </w:pPr>
      <w:r>
        <w:rPr>
          <w:rFonts w:ascii="Courier New" w:eastAsia="Courier New" w:hAnsi="Courier New" w:cs="Courier New"/>
          <w:i/>
          <w:color w:val="FF0000"/>
          <w:sz w:val="20"/>
          <w:szCs w:val="20"/>
        </w:rPr>
        <w:t xml:space="preserve">SELECT * FROM </w:t>
      </w:r>
      <w:proofErr w:type="spellStart"/>
      <w:r>
        <w:rPr>
          <w:rFonts w:ascii="Courier New" w:eastAsia="Courier New" w:hAnsi="Courier New" w:cs="Courier New"/>
          <w:i/>
          <w:color w:val="FF0000"/>
          <w:sz w:val="20"/>
          <w:szCs w:val="20"/>
        </w:rPr>
        <w:t>produk</w:t>
      </w:r>
      <w:proofErr w:type="spellEnd"/>
      <w:r>
        <w:rPr>
          <w:rFonts w:ascii="Courier New" w:eastAsia="Courier New" w:hAnsi="Courier New" w:cs="Courier New"/>
          <w:i/>
          <w:color w:val="FF0000"/>
          <w:sz w:val="20"/>
          <w:szCs w:val="20"/>
        </w:rPr>
        <w:t xml:space="preserve"> ORDER BY </w:t>
      </w:r>
      <w:proofErr w:type="spellStart"/>
      <w:r>
        <w:rPr>
          <w:rFonts w:ascii="Courier New" w:eastAsia="Courier New" w:hAnsi="Courier New" w:cs="Courier New"/>
          <w:i/>
          <w:color w:val="FF0000"/>
          <w:sz w:val="20"/>
          <w:szCs w:val="20"/>
        </w:rPr>
        <w:t>harga_jual</w:t>
      </w:r>
      <w:proofErr w:type="spellEnd"/>
      <w:r>
        <w:rPr>
          <w:rFonts w:ascii="Courier New" w:eastAsia="Courier New" w:hAnsi="Courier New" w:cs="Courier New"/>
          <w:i/>
          <w:color w:val="FF0000"/>
          <w:sz w:val="20"/>
          <w:szCs w:val="20"/>
        </w:rPr>
        <w:t xml:space="preserve"> DESC;</w:t>
      </w:r>
    </w:p>
    <w:p w14:paraId="0000000C" w14:textId="6CB200F6" w:rsidR="00B743E5" w:rsidRDefault="00B44BED">
      <w:pPr>
        <w:numPr>
          <w:ilvl w:val="0"/>
          <w:numId w:val="4"/>
        </w:numPr>
        <w:spacing w:line="360" w:lineRule="auto"/>
        <w:rPr>
          <w:b/>
          <w:bCs/>
        </w:rPr>
      </w:pPr>
      <w:proofErr w:type="spellStart"/>
      <w:r w:rsidRPr="00323BBD">
        <w:rPr>
          <w:b/>
          <w:bCs/>
        </w:rPr>
        <w:t>Tampilkan</w:t>
      </w:r>
      <w:proofErr w:type="spellEnd"/>
      <w:r w:rsidRPr="00323BBD">
        <w:rPr>
          <w:b/>
          <w:bCs/>
        </w:rPr>
        <w:t xml:space="preserve"> data </w:t>
      </w:r>
      <w:proofErr w:type="spellStart"/>
      <w:r w:rsidRPr="00323BBD">
        <w:rPr>
          <w:b/>
          <w:bCs/>
        </w:rPr>
        <w:t>kode</w:t>
      </w:r>
      <w:proofErr w:type="spellEnd"/>
      <w:r w:rsidRPr="00323BBD">
        <w:rPr>
          <w:b/>
          <w:bCs/>
        </w:rPr>
        <w:t xml:space="preserve">, </w:t>
      </w:r>
      <w:proofErr w:type="spellStart"/>
      <w:r w:rsidRPr="00323BBD">
        <w:rPr>
          <w:b/>
          <w:bCs/>
        </w:rPr>
        <w:t>nama</w:t>
      </w:r>
      <w:proofErr w:type="spellEnd"/>
      <w:r w:rsidRPr="00323BBD">
        <w:rPr>
          <w:b/>
          <w:bCs/>
        </w:rPr>
        <w:t xml:space="preserve">, </w:t>
      </w:r>
      <w:proofErr w:type="spellStart"/>
      <w:r w:rsidRPr="00323BBD">
        <w:rPr>
          <w:b/>
          <w:bCs/>
        </w:rPr>
        <w:t>tmp_lahir</w:t>
      </w:r>
      <w:proofErr w:type="spellEnd"/>
      <w:r w:rsidRPr="00323BBD">
        <w:rPr>
          <w:b/>
          <w:bCs/>
        </w:rPr>
        <w:t xml:space="preserve">, </w:t>
      </w:r>
      <w:proofErr w:type="spellStart"/>
      <w:r w:rsidRPr="00323BBD">
        <w:rPr>
          <w:b/>
          <w:bCs/>
        </w:rPr>
        <w:t>tgl_lahir</w:t>
      </w:r>
      <w:proofErr w:type="spellEnd"/>
      <w:r w:rsidRPr="00323BBD">
        <w:rPr>
          <w:b/>
          <w:bCs/>
        </w:rPr>
        <w:t xml:space="preserve"> </w:t>
      </w:r>
      <w:proofErr w:type="spellStart"/>
      <w:r w:rsidRPr="00323BBD">
        <w:rPr>
          <w:b/>
          <w:bCs/>
        </w:rPr>
        <w:t>dari</w:t>
      </w:r>
      <w:proofErr w:type="spellEnd"/>
      <w:r w:rsidRPr="00323BBD">
        <w:rPr>
          <w:b/>
          <w:bCs/>
        </w:rPr>
        <w:t xml:space="preserve"> table </w:t>
      </w:r>
      <w:proofErr w:type="spellStart"/>
      <w:r w:rsidRPr="00323BBD">
        <w:rPr>
          <w:b/>
          <w:bCs/>
        </w:rPr>
        <w:t>pelanggan</w:t>
      </w:r>
      <w:proofErr w:type="spellEnd"/>
    </w:p>
    <w:p w14:paraId="03DBD3AF" w14:textId="7FA91817" w:rsidR="00F8502F" w:rsidRDefault="00EE1E42" w:rsidP="00F8502F">
      <w:pPr>
        <w:spacing w:line="360" w:lineRule="auto"/>
        <w:ind w:left="720"/>
        <w:rPr>
          <w:rFonts w:eastAsia="MS Mincho"/>
          <w:b/>
          <w:bCs/>
          <w:lang w:eastAsia="ja-JP"/>
        </w:rPr>
      </w:pPr>
      <w:r w:rsidRPr="00EE1E42">
        <w:rPr>
          <w:b/>
          <w:bCs/>
        </w:rPr>
        <w:t xml:space="preserve">Select </w:t>
      </w:r>
      <w:proofErr w:type="spellStart"/>
      <w:r w:rsidRPr="00EE1E42">
        <w:rPr>
          <w:b/>
          <w:bCs/>
        </w:rPr>
        <w:t>kode</w:t>
      </w:r>
      <w:proofErr w:type="spellEnd"/>
      <w:r w:rsidRPr="00EE1E42">
        <w:rPr>
          <w:b/>
          <w:bCs/>
        </w:rPr>
        <w:t xml:space="preserve">, </w:t>
      </w:r>
      <w:proofErr w:type="spellStart"/>
      <w:proofErr w:type="gramStart"/>
      <w:r w:rsidRPr="00EE1E42">
        <w:rPr>
          <w:b/>
          <w:bCs/>
        </w:rPr>
        <w:t>nama</w:t>
      </w:r>
      <w:proofErr w:type="spellEnd"/>
      <w:proofErr w:type="gramEnd"/>
      <w:r w:rsidRPr="00EE1E42">
        <w:rPr>
          <w:b/>
          <w:bCs/>
        </w:rPr>
        <w:t xml:space="preserve">, </w:t>
      </w:r>
      <w:proofErr w:type="spellStart"/>
      <w:r w:rsidRPr="00EE1E42">
        <w:rPr>
          <w:b/>
          <w:bCs/>
        </w:rPr>
        <w:t>tmp_lahir</w:t>
      </w:r>
      <w:proofErr w:type="spellEnd"/>
      <w:r w:rsidRPr="00EE1E42">
        <w:rPr>
          <w:b/>
          <w:bCs/>
        </w:rPr>
        <w:t xml:space="preserve">, </w:t>
      </w:r>
      <w:proofErr w:type="spellStart"/>
      <w:r w:rsidRPr="00EE1E42">
        <w:rPr>
          <w:b/>
          <w:bCs/>
        </w:rPr>
        <w:t>tgl_lahir</w:t>
      </w:r>
      <w:proofErr w:type="spellEnd"/>
      <w:r w:rsidRPr="00EE1E42">
        <w:rPr>
          <w:b/>
          <w:bCs/>
        </w:rPr>
        <w:t xml:space="preserve"> from </w:t>
      </w:r>
      <w:proofErr w:type="spellStart"/>
      <w:r w:rsidRPr="00EE1E42">
        <w:rPr>
          <w:b/>
          <w:bCs/>
        </w:rPr>
        <w:t>pelanggan</w:t>
      </w:r>
      <w:proofErr w:type="spellEnd"/>
      <w:r w:rsidRPr="00EE1E42">
        <w:rPr>
          <w:b/>
          <w:bCs/>
        </w:rPr>
        <w:t>;</w:t>
      </w:r>
    </w:p>
    <w:p w14:paraId="21DDB286" w14:textId="61D873B1" w:rsidR="00FD37E5" w:rsidRPr="00FD37E5" w:rsidRDefault="00FD37E5" w:rsidP="00FD37E5">
      <w:pPr>
        <w:spacing w:line="360" w:lineRule="auto"/>
        <w:ind w:firstLine="720"/>
        <w:rPr>
          <w:rFonts w:eastAsia="MS Mincho"/>
          <w:b/>
          <w:bCs/>
          <w:lang w:eastAsia="ja-JP"/>
        </w:rPr>
      </w:pPr>
      <w:r>
        <w:rPr>
          <w:noProof/>
          <w:lang w:eastAsia="zh-CN"/>
        </w:rPr>
        <w:drawing>
          <wp:inline distT="0" distB="0" distL="0" distR="0" wp14:anchorId="47DB280A" wp14:editId="3ABA9A83">
            <wp:extent cx="2828925" cy="1979295"/>
            <wp:effectExtent l="0" t="0" r="952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0764" r="52404"/>
                    <a:stretch/>
                  </pic:blipFill>
                  <pic:spPr bwMode="auto">
                    <a:xfrm>
                      <a:off x="0" y="0"/>
                      <a:ext cx="282892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E" w14:textId="25BF2F55" w:rsidR="00B743E5" w:rsidRDefault="00B44BED">
      <w:pPr>
        <w:numPr>
          <w:ilvl w:val="0"/>
          <w:numId w:val="4"/>
        </w:numPr>
        <w:spacing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kode,nama,stok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table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stok-nya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4</w:t>
      </w:r>
    </w:p>
    <w:p w14:paraId="32879484" w14:textId="2CB6A2D0" w:rsidR="00C547B5" w:rsidRDefault="00C547B5" w:rsidP="00C547B5">
      <w:pPr>
        <w:spacing w:line="360" w:lineRule="auto"/>
        <w:ind w:left="720"/>
      </w:pPr>
      <w:r w:rsidRPr="00C547B5">
        <w:lastRenderedPageBreak/>
        <w:t xml:space="preserve">SELECT </w:t>
      </w:r>
      <w:proofErr w:type="spellStart"/>
      <w:r w:rsidRPr="00C547B5">
        <w:t>kode</w:t>
      </w:r>
      <w:proofErr w:type="gramStart"/>
      <w:r w:rsidRPr="00C547B5">
        <w:t>,nama</w:t>
      </w:r>
      <w:proofErr w:type="spellEnd"/>
      <w:proofErr w:type="gramEnd"/>
      <w:r w:rsidRPr="00C547B5">
        <w:t xml:space="preserve">, </w:t>
      </w:r>
      <w:proofErr w:type="spellStart"/>
      <w:r w:rsidRPr="00C547B5">
        <w:t>stok</w:t>
      </w:r>
      <w:proofErr w:type="spellEnd"/>
      <w:r w:rsidRPr="00C547B5">
        <w:t xml:space="preserve"> from </w:t>
      </w:r>
      <w:proofErr w:type="spellStart"/>
      <w:r w:rsidRPr="00C547B5">
        <w:t>produk</w:t>
      </w:r>
      <w:proofErr w:type="spellEnd"/>
      <w:r w:rsidRPr="00C547B5">
        <w:t xml:space="preserve"> WHERE </w:t>
      </w:r>
      <w:proofErr w:type="spellStart"/>
      <w:r w:rsidRPr="00C547B5">
        <w:t>stok</w:t>
      </w:r>
      <w:proofErr w:type="spellEnd"/>
      <w:r w:rsidRPr="00C547B5">
        <w:t>=4;</w:t>
      </w:r>
    </w:p>
    <w:p w14:paraId="0000000F" w14:textId="499DE64F" w:rsidR="00B743E5" w:rsidRDefault="00B44BED">
      <w:pPr>
        <w:numPr>
          <w:ilvl w:val="0"/>
          <w:numId w:val="4"/>
        </w:numPr>
        <w:spacing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lahirnya</w:t>
      </w:r>
      <w:proofErr w:type="spellEnd"/>
      <w:r>
        <w:t xml:space="preserve"> Jakarta</w:t>
      </w:r>
    </w:p>
    <w:p w14:paraId="49993266" w14:textId="26AFF287" w:rsidR="002A5E5C" w:rsidRDefault="00A64610" w:rsidP="002A5E5C">
      <w:pPr>
        <w:spacing w:line="360" w:lineRule="auto"/>
        <w:ind w:left="720"/>
        <w:rPr>
          <w:rFonts w:eastAsia="MS Mincho"/>
          <w:lang w:eastAsia="ja-JP"/>
        </w:rPr>
      </w:pPr>
      <w:r w:rsidRPr="00A64610">
        <w:t xml:space="preserve">SELECT * from </w:t>
      </w:r>
      <w:proofErr w:type="spellStart"/>
      <w:r w:rsidRPr="00A64610">
        <w:t>pelanggan</w:t>
      </w:r>
      <w:proofErr w:type="spellEnd"/>
      <w:r w:rsidRPr="00A64610">
        <w:t xml:space="preserve"> WHERE </w:t>
      </w:r>
      <w:proofErr w:type="spellStart"/>
      <w:r w:rsidRPr="00A64610">
        <w:t>tmp_lahir</w:t>
      </w:r>
      <w:proofErr w:type="spellEnd"/>
      <w:r w:rsidRPr="00A64610">
        <w:t>='</w:t>
      </w:r>
      <w:proofErr w:type="spellStart"/>
      <w:r w:rsidRPr="00A64610">
        <w:t>jakarta</w:t>
      </w:r>
      <w:proofErr w:type="spellEnd"/>
      <w:r w:rsidRPr="00A64610">
        <w:t>';</w:t>
      </w:r>
    </w:p>
    <w:p w14:paraId="23C66783" w14:textId="3025BC81" w:rsidR="00FD37E5" w:rsidRPr="00FD37E5" w:rsidRDefault="00FD37E5" w:rsidP="002A5E5C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zh-CN"/>
        </w:rPr>
        <w:drawing>
          <wp:inline distT="0" distB="0" distL="0" distR="0" wp14:anchorId="32BD7C94" wp14:editId="489107C3">
            <wp:extent cx="2800350" cy="1055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8415" r="52884"/>
                    <a:stretch/>
                  </pic:blipFill>
                  <pic:spPr bwMode="auto">
                    <a:xfrm>
                      <a:off x="0" y="0"/>
                      <a:ext cx="2800350" cy="105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0" w14:textId="7922F01A" w:rsidR="00B743E5" w:rsidRDefault="00B44BED">
      <w:pPr>
        <w:numPr>
          <w:ilvl w:val="0"/>
          <w:numId w:val="4"/>
        </w:numPr>
        <w:spacing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tmp_lahir</w:t>
      </w:r>
      <w:proofErr w:type="spellEnd"/>
      <w:r>
        <w:t xml:space="preserve">, </w:t>
      </w:r>
      <w:proofErr w:type="spellStart"/>
      <w:r>
        <w:t>tgl_lahir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paling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usianya</w:t>
      </w:r>
      <w:proofErr w:type="spellEnd"/>
    </w:p>
    <w:p w14:paraId="4C6215F2" w14:textId="1FB08A98" w:rsidR="005A3FA2" w:rsidRDefault="00C24869" w:rsidP="005A3FA2">
      <w:pPr>
        <w:spacing w:line="360" w:lineRule="auto"/>
        <w:ind w:left="720"/>
        <w:rPr>
          <w:rFonts w:eastAsia="MS Mincho"/>
          <w:lang w:eastAsia="ja-JP"/>
        </w:rPr>
      </w:pPr>
      <w:r w:rsidRPr="00C24869">
        <w:t xml:space="preserve">SELECT </w:t>
      </w:r>
      <w:proofErr w:type="spellStart"/>
      <w:r w:rsidRPr="00C24869">
        <w:t>kode</w:t>
      </w:r>
      <w:proofErr w:type="spellEnd"/>
      <w:r w:rsidRPr="00C24869">
        <w:t xml:space="preserve">, </w:t>
      </w:r>
      <w:proofErr w:type="spellStart"/>
      <w:proofErr w:type="gramStart"/>
      <w:r w:rsidRPr="00C24869">
        <w:t>nama</w:t>
      </w:r>
      <w:proofErr w:type="spellEnd"/>
      <w:proofErr w:type="gramEnd"/>
      <w:r w:rsidRPr="00C24869">
        <w:t xml:space="preserve">, </w:t>
      </w:r>
      <w:proofErr w:type="spellStart"/>
      <w:r w:rsidRPr="00C24869">
        <w:t>tmp_lahir</w:t>
      </w:r>
      <w:proofErr w:type="spellEnd"/>
      <w:r w:rsidRPr="00C24869">
        <w:t xml:space="preserve">, </w:t>
      </w:r>
      <w:proofErr w:type="spellStart"/>
      <w:r w:rsidRPr="00C24869">
        <w:t>tgl_lahir</w:t>
      </w:r>
      <w:proofErr w:type="spellEnd"/>
      <w:r w:rsidRPr="00C24869">
        <w:t xml:space="preserve"> from </w:t>
      </w:r>
      <w:proofErr w:type="spellStart"/>
      <w:r w:rsidRPr="00C24869">
        <w:t>pelanggan</w:t>
      </w:r>
      <w:proofErr w:type="spellEnd"/>
      <w:r w:rsidRPr="00C24869">
        <w:t xml:space="preserve"> ORDER BY </w:t>
      </w:r>
      <w:proofErr w:type="spellStart"/>
      <w:r w:rsidRPr="00C24869">
        <w:t>tgl_lahir</w:t>
      </w:r>
      <w:proofErr w:type="spellEnd"/>
      <w:r w:rsidRPr="00C24869">
        <w:t xml:space="preserve"> DESC;</w:t>
      </w:r>
    </w:p>
    <w:p w14:paraId="4E802B3F" w14:textId="45440900" w:rsidR="002C1F26" w:rsidRPr="002C1F26" w:rsidRDefault="002C1F26" w:rsidP="005A3FA2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zh-CN"/>
        </w:rPr>
        <w:drawing>
          <wp:inline distT="0" distB="0" distL="0" distR="0" wp14:anchorId="5E1A30E5" wp14:editId="38978A3B">
            <wp:extent cx="2800350" cy="1133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372" t="31927" r="20513" b="34150"/>
                    <a:stretch/>
                  </pic:blipFill>
                  <pic:spPr bwMode="auto">
                    <a:xfrm>
                      <a:off x="0" y="0"/>
                      <a:ext cx="280035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1" w14:textId="77777777" w:rsidR="00B743E5" w:rsidRDefault="00B743E5">
      <w:pPr>
        <w:spacing w:line="360" w:lineRule="auto"/>
      </w:pPr>
    </w:p>
    <w:p w14:paraId="00000012" w14:textId="77777777" w:rsidR="00B743E5" w:rsidRDefault="00B44BED">
      <w:pPr>
        <w:pBdr>
          <w:bottom w:val="single" w:sz="4" w:space="1" w:color="000000"/>
        </w:pBdr>
      </w:pPr>
      <w:r>
        <w:t>SOAL 2.2</w:t>
      </w:r>
    </w:p>
    <w:p w14:paraId="00000013" w14:textId="77777777" w:rsidR="00B743E5" w:rsidRDefault="00B743E5">
      <w:pPr>
        <w:spacing w:line="360" w:lineRule="auto"/>
      </w:pPr>
    </w:p>
    <w:p w14:paraId="00000014" w14:textId="329E23D5" w:rsidR="00B743E5" w:rsidRDefault="00B44BED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stoknya</w:t>
      </w:r>
      <w:proofErr w:type="spellEnd"/>
      <w:r>
        <w:t xml:space="preserve"> </w:t>
      </w:r>
      <w:r w:rsidR="006C6ACF">
        <w:t>3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="006C6ACF">
        <w:t>10</w:t>
      </w:r>
    </w:p>
    <w:p w14:paraId="410F11C2" w14:textId="35C8F41C" w:rsidR="004D43AA" w:rsidRDefault="00465271" w:rsidP="004D43AA">
      <w:pPr>
        <w:spacing w:line="360" w:lineRule="auto"/>
        <w:ind w:left="720"/>
        <w:rPr>
          <w:rFonts w:eastAsia="MS Mincho" w:hint="eastAsia"/>
          <w:lang w:eastAsia="ja-JP"/>
        </w:rPr>
      </w:pPr>
      <w:r w:rsidRPr="00465271">
        <w:t xml:space="preserve">SELECT * from </w:t>
      </w:r>
      <w:proofErr w:type="spellStart"/>
      <w:r w:rsidRPr="00465271">
        <w:t>produk</w:t>
      </w:r>
      <w:proofErr w:type="spellEnd"/>
      <w:r w:rsidRPr="00465271">
        <w:t xml:space="preserve"> WHERE </w:t>
      </w:r>
      <w:proofErr w:type="spellStart"/>
      <w:r w:rsidRPr="00465271">
        <w:t>stok</w:t>
      </w:r>
      <w:proofErr w:type="spellEnd"/>
      <w:r w:rsidRPr="00465271">
        <w:t>=</w:t>
      </w:r>
      <w:r w:rsidR="006C6ACF">
        <w:t>3</w:t>
      </w:r>
      <w:r w:rsidRPr="00465271">
        <w:t xml:space="preserve"> OR </w:t>
      </w:r>
      <w:proofErr w:type="spellStart"/>
      <w:r w:rsidRPr="00465271">
        <w:t>stok</w:t>
      </w:r>
      <w:proofErr w:type="spellEnd"/>
      <w:r w:rsidRPr="00465271">
        <w:t>=</w:t>
      </w:r>
      <w:r w:rsidR="006C6ACF">
        <w:t>10</w:t>
      </w:r>
      <w:r w:rsidRPr="00465271">
        <w:t>;</w:t>
      </w:r>
    </w:p>
    <w:p w14:paraId="5718AD77" w14:textId="21A7CA4D" w:rsidR="006F16DF" w:rsidRPr="006F16DF" w:rsidRDefault="006F16DF" w:rsidP="004D43AA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3D08BA20" wp14:editId="7C82F064">
            <wp:extent cx="2932176" cy="18268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7606" r="52725"/>
                    <a:stretch/>
                  </pic:blipFill>
                  <pic:spPr bwMode="auto">
                    <a:xfrm>
                      <a:off x="0" y="0"/>
                      <a:ext cx="2932176" cy="182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5" w14:textId="1955A26D" w:rsidR="00B743E5" w:rsidRDefault="00B44BED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 </w:t>
      </w:r>
      <w:proofErr w:type="spellStart"/>
      <w:r>
        <w:t>ribu</w:t>
      </w:r>
      <w:proofErr w:type="spellEnd"/>
    </w:p>
    <w:p w14:paraId="0544F5CF" w14:textId="6151EFF0" w:rsidR="0032776B" w:rsidRDefault="00913560" w:rsidP="0032776B">
      <w:pPr>
        <w:spacing w:line="360" w:lineRule="auto"/>
        <w:ind w:left="720"/>
        <w:rPr>
          <w:rFonts w:eastAsia="MS Mincho" w:hint="eastAsia"/>
          <w:lang w:eastAsia="ja-JP"/>
        </w:rPr>
      </w:pPr>
      <w:r w:rsidRPr="00913560">
        <w:t xml:space="preserve">SELECT * FROM </w:t>
      </w:r>
      <w:proofErr w:type="spellStart"/>
      <w:r w:rsidRPr="00913560">
        <w:t>produk</w:t>
      </w:r>
      <w:proofErr w:type="spellEnd"/>
      <w:r w:rsidRPr="00913560">
        <w:t xml:space="preserve"> WHERE </w:t>
      </w:r>
      <w:proofErr w:type="spellStart"/>
      <w:r w:rsidRPr="00913560">
        <w:t>harga_jual</w:t>
      </w:r>
      <w:proofErr w:type="spellEnd"/>
      <w:r w:rsidRPr="00913560">
        <w:t xml:space="preserve"> &lt; 5000000 AND </w:t>
      </w:r>
      <w:proofErr w:type="spellStart"/>
      <w:r w:rsidRPr="00913560">
        <w:t>harga_jual</w:t>
      </w:r>
      <w:proofErr w:type="spellEnd"/>
      <w:r w:rsidRPr="00913560">
        <w:t xml:space="preserve"> &gt; 500000;</w:t>
      </w:r>
    </w:p>
    <w:p w14:paraId="464D2470" w14:textId="4B7A9905" w:rsidR="006F16DF" w:rsidRPr="006F16DF" w:rsidRDefault="006F16DF" w:rsidP="0032776B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lastRenderedPageBreak/>
        <w:drawing>
          <wp:inline distT="0" distB="0" distL="0" distR="0" wp14:anchorId="394D40B7" wp14:editId="446CA3A8">
            <wp:extent cx="2857500" cy="1979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0764" r="51923"/>
                    <a:stretch/>
                  </pic:blipFill>
                  <pic:spPr bwMode="auto">
                    <a:xfrm>
                      <a:off x="0" y="0"/>
                      <a:ext cx="2857500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6" w14:textId="1F6EBBA2" w:rsidR="00B743E5" w:rsidRDefault="00B44BED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stoknya</w:t>
      </w:r>
      <w:proofErr w:type="spellEnd"/>
    </w:p>
    <w:p w14:paraId="7620E979" w14:textId="11C62F01" w:rsidR="00913560" w:rsidRDefault="003F3D65" w:rsidP="00913560">
      <w:pPr>
        <w:spacing w:line="360" w:lineRule="auto"/>
        <w:ind w:left="720"/>
        <w:rPr>
          <w:rFonts w:eastAsia="MS Mincho" w:hint="eastAsia"/>
          <w:lang w:eastAsia="ja-JP"/>
        </w:rPr>
      </w:pPr>
      <w:r w:rsidRPr="003F3D65">
        <w:t xml:space="preserve">SELECT * FROM </w:t>
      </w:r>
      <w:proofErr w:type="spellStart"/>
      <w:r w:rsidRPr="003F3D65">
        <w:t>produk</w:t>
      </w:r>
      <w:proofErr w:type="spellEnd"/>
      <w:r w:rsidRPr="003F3D65">
        <w:t xml:space="preserve"> WHERE </w:t>
      </w:r>
      <w:proofErr w:type="spellStart"/>
      <w:r w:rsidRPr="003F3D65">
        <w:t>min_stok</w:t>
      </w:r>
      <w:proofErr w:type="spellEnd"/>
      <w:r w:rsidRPr="003F3D65">
        <w:t xml:space="preserve"> &gt; </w:t>
      </w:r>
      <w:proofErr w:type="spellStart"/>
      <w:r w:rsidRPr="003F3D65">
        <w:t>stok</w:t>
      </w:r>
      <w:proofErr w:type="spellEnd"/>
      <w:r w:rsidRPr="003F3D65">
        <w:t>;</w:t>
      </w:r>
    </w:p>
    <w:p w14:paraId="16CF316F" w14:textId="15A45A5B" w:rsidR="006F16DF" w:rsidRPr="006F16DF" w:rsidRDefault="006F16DF" w:rsidP="00913560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5D2B236F" wp14:editId="3B61FA0B">
            <wp:extent cx="3357563" cy="619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67560" r="54807" b="17616"/>
                    <a:stretch/>
                  </pic:blipFill>
                  <pic:spPr bwMode="auto">
                    <a:xfrm>
                      <a:off x="0" y="0"/>
                      <a:ext cx="3357563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7" w14:textId="558D346A" w:rsidR="00B743E5" w:rsidRDefault="00B44BED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paling </w:t>
      </w:r>
      <w:proofErr w:type="spellStart"/>
      <w:r>
        <w:t>muda</w:t>
      </w:r>
      <w:proofErr w:type="spellEnd"/>
    </w:p>
    <w:p w14:paraId="2520BAA6" w14:textId="55448EAB" w:rsidR="00833E97" w:rsidRDefault="006D3DA0" w:rsidP="00833E97">
      <w:pPr>
        <w:spacing w:line="360" w:lineRule="auto"/>
        <w:ind w:left="720"/>
        <w:rPr>
          <w:rFonts w:eastAsia="MS Mincho" w:hint="eastAsia"/>
          <w:lang w:eastAsia="ja-JP"/>
        </w:rPr>
      </w:pPr>
      <w:r w:rsidRPr="006D3DA0">
        <w:t xml:space="preserve">SELECT * FROM </w:t>
      </w:r>
      <w:proofErr w:type="spellStart"/>
      <w:r w:rsidRPr="006D3DA0">
        <w:t>pelanggan</w:t>
      </w:r>
      <w:proofErr w:type="spellEnd"/>
      <w:r w:rsidRPr="006D3DA0">
        <w:t xml:space="preserve"> ORDER BY </w:t>
      </w:r>
      <w:proofErr w:type="spellStart"/>
      <w:r w:rsidRPr="006D3DA0">
        <w:t>tgl_lahir</w:t>
      </w:r>
      <w:proofErr w:type="spellEnd"/>
      <w:r w:rsidRPr="006D3DA0">
        <w:t xml:space="preserve"> DESC;</w:t>
      </w:r>
    </w:p>
    <w:p w14:paraId="38C252A9" w14:textId="63CE5C1D" w:rsidR="006F16DF" w:rsidRPr="006F16DF" w:rsidRDefault="006F16DF" w:rsidP="00833E97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7EB0ABDC" wp14:editId="6B794A29">
            <wp:extent cx="2857500" cy="2846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823" r="51923"/>
                    <a:stretch/>
                  </pic:blipFill>
                  <pic:spPr bwMode="auto">
                    <a:xfrm>
                      <a:off x="0" y="0"/>
                      <a:ext cx="2857500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8" w14:textId="42220AF1" w:rsidR="00B743E5" w:rsidRDefault="00B44BED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lahirnya</w:t>
      </w:r>
      <w:proofErr w:type="spellEnd"/>
      <w:r>
        <w:t xml:space="preserve"> di Jakarta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gendernya</w:t>
      </w:r>
      <w:proofErr w:type="spellEnd"/>
      <w:r>
        <w:t xml:space="preserve"> </w:t>
      </w:r>
      <w:proofErr w:type="spellStart"/>
      <w:r>
        <w:t>perempuan</w:t>
      </w:r>
      <w:proofErr w:type="spellEnd"/>
    </w:p>
    <w:p w14:paraId="2F0A8AB5" w14:textId="69AD43CF" w:rsidR="006D3DA0" w:rsidRDefault="00666FFF" w:rsidP="006D3DA0">
      <w:pPr>
        <w:spacing w:line="360" w:lineRule="auto"/>
        <w:ind w:left="720"/>
        <w:rPr>
          <w:rFonts w:eastAsia="MS Mincho" w:hint="eastAsia"/>
          <w:lang w:eastAsia="ja-JP"/>
        </w:rPr>
      </w:pPr>
      <w:r w:rsidRPr="00666FFF">
        <w:t xml:space="preserve">SELECT * FROM </w:t>
      </w:r>
      <w:proofErr w:type="spellStart"/>
      <w:r w:rsidRPr="00666FFF">
        <w:t>pelanggan</w:t>
      </w:r>
      <w:proofErr w:type="spellEnd"/>
      <w:r w:rsidRPr="00666FFF">
        <w:t xml:space="preserve"> WHERE </w:t>
      </w:r>
      <w:proofErr w:type="spellStart"/>
      <w:r w:rsidRPr="00666FFF">
        <w:t>tmp_lahir</w:t>
      </w:r>
      <w:proofErr w:type="spellEnd"/>
      <w:r w:rsidRPr="00666FFF">
        <w:t>='</w:t>
      </w:r>
      <w:proofErr w:type="spellStart"/>
      <w:r w:rsidRPr="00666FFF">
        <w:t>jakarta</w:t>
      </w:r>
      <w:proofErr w:type="spellEnd"/>
      <w:r w:rsidRPr="00666FFF">
        <w:t xml:space="preserve">' AND </w:t>
      </w:r>
      <w:proofErr w:type="spellStart"/>
      <w:r w:rsidRPr="00666FFF">
        <w:t>jk</w:t>
      </w:r>
      <w:proofErr w:type="spellEnd"/>
      <w:r w:rsidRPr="00666FFF">
        <w:t>='P';</w:t>
      </w:r>
    </w:p>
    <w:p w14:paraId="271EE741" w14:textId="4E1C06D2" w:rsidR="006F16DF" w:rsidRPr="006F16DF" w:rsidRDefault="00D44889" w:rsidP="006D3DA0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lastRenderedPageBreak/>
        <w:drawing>
          <wp:inline distT="0" distB="0" distL="0" distR="0" wp14:anchorId="243E9423" wp14:editId="793C9C38">
            <wp:extent cx="3213340" cy="1143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" t="43615" r="52243" b="26169"/>
                    <a:stretch/>
                  </pic:blipFill>
                  <pic:spPr bwMode="auto">
                    <a:xfrm>
                      <a:off x="0" y="0"/>
                      <a:ext cx="321334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9" w14:textId="64664A72" w:rsidR="00B743E5" w:rsidRDefault="00B44BED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yang ID </w:t>
      </w:r>
      <w:proofErr w:type="spellStart"/>
      <w:r>
        <w:t>nya</w:t>
      </w:r>
      <w:proofErr w:type="spellEnd"/>
      <w:r>
        <w:t xml:space="preserve"> 2, 4 </w:t>
      </w:r>
      <w:proofErr w:type="spellStart"/>
      <w:r>
        <w:t>dan</w:t>
      </w:r>
      <w:proofErr w:type="spellEnd"/>
      <w:r>
        <w:t xml:space="preserve"> 6</w:t>
      </w:r>
    </w:p>
    <w:p w14:paraId="4342E110" w14:textId="342B149B" w:rsidR="00CC1676" w:rsidRDefault="00512425" w:rsidP="00CC1676">
      <w:pPr>
        <w:spacing w:line="360" w:lineRule="auto"/>
        <w:ind w:left="720"/>
        <w:rPr>
          <w:rFonts w:eastAsia="MS Mincho" w:hint="eastAsia"/>
          <w:lang w:eastAsia="ja-JP"/>
        </w:rPr>
      </w:pPr>
      <w:r w:rsidRPr="00512425">
        <w:t xml:space="preserve">SELECT * from </w:t>
      </w:r>
      <w:proofErr w:type="spellStart"/>
      <w:r w:rsidRPr="00512425">
        <w:t>pelanggan</w:t>
      </w:r>
      <w:proofErr w:type="spellEnd"/>
      <w:r w:rsidRPr="00512425">
        <w:t xml:space="preserve"> WHERE id IN (2</w:t>
      </w:r>
      <w:proofErr w:type="gramStart"/>
      <w:r w:rsidRPr="00512425">
        <w:t>,4,6</w:t>
      </w:r>
      <w:proofErr w:type="gramEnd"/>
      <w:r w:rsidRPr="00512425">
        <w:t>);</w:t>
      </w:r>
    </w:p>
    <w:p w14:paraId="2541FA85" w14:textId="448DC586" w:rsidR="00D44889" w:rsidRPr="00D44889" w:rsidRDefault="00D44889" w:rsidP="00CC1676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0DDF7ABA" wp14:editId="6C7A7230">
            <wp:extent cx="2857500" cy="942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63569" r="51923" b="8210"/>
                    <a:stretch/>
                  </pic:blipFill>
                  <pic:spPr bwMode="auto"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A" w14:textId="73C245A3" w:rsidR="00B743E5" w:rsidRDefault="00B44BED">
      <w:pPr>
        <w:numPr>
          <w:ilvl w:val="0"/>
          <w:numId w:val="3"/>
        </w:numPr>
        <w:spacing w:line="360" w:lineRule="auto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500 </w:t>
      </w:r>
      <w:proofErr w:type="spellStart"/>
      <w:r>
        <w:t>ribu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6 </w:t>
      </w:r>
      <w:proofErr w:type="spellStart"/>
      <w:r>
        <w:t>juta</w:t>
      </w:r>
      <w:proofErr w:type="spellEnd"/>
    </w:p>
    <w:p w14:paraId="7EF67B6B" w14:textId="5DF60390" w:rsidR="00512425" w:rsidRDefault="005237AB" w:rsidP="00512425">
      <w:pPr>
        <w:spacing w:line="360" w:lineRule="auto"/>
        <w:ind w:left="720"/>
        <w:rPr>
          <w:rFonts w:eastAsia="MS Mincho" w:hint="eastAsia"/>
          <w:lang w:eastAsia="ja-JP"/>
        </w:rPr>
      </w:pPr>
      <w:r w:rsidRPr="005237AB">
        <w:t xml:space="preserve">SELECT * FROM </w:t>
      </w:r>
      <w:proofErr w:type="spellStart"/>
      <w:r w:rsidRPr="005237AB">
        <w:t>produk</w:t>
      </w:r>
      <w:proofErr w:type="spellEnd"/>
      <w:r w:rsidRPr="005237AB">
        <w:t xml:space="preserve"> WHERE </w:t>
      </w:r>
      <w:proofErr w:type="spellStart"/>
      <w:r w:rsidRPr="005237AB">
        <w:t>harga_jual</w:t>
      </w:r>
      <w:proofErr w:type="spellEnd"/>
      <w:r w:rsidRPr="005237AB">
        <w:t xml:space="preserve"> &gt;= 500000 AND </w:t>
      </w:r>
      <w:proofErr w:type="spellStart"/>
      <w:r w:rsidRPr="005237AB">
        <w:t>harga_jual</w:t>
      </w:r>
      <w:proofErr w:type="spellEnd"/>
      <w:r w:rsidRPr="005237AB">
        <w:t>&lt;= 6000000;</w:t>
      </w:r>
    </w:p>
    <w:p w14:paraId="307B96FF" w14:textId="38F42082" w:rsidR="00D44889" w:rsidRPr="00D44889" w:rsidRDefault="00D44889" w:rsidP="00512425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088FF631" wp14:editId="00A1DABC">
            <wp:extent cx="2857500" cy="1162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39909" r="51923" b="25314"/>
                    <a:stretch/>
                  </pic:blipFill>
                  <pic:spPr bwMode="auto">
                    <a:xfrm>
                      <a:off x="0" y="0"/>
                      <a:ext cx="28575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B" w14:textId="3A6E7C54" w:rsidR="00B743E5" w:rsidRDefault="00A15D6C">
      <w:pPr>
        <w:spacing w:line="360" w:lineRule="auto"/>
      </w:pPr>
      <w:proofErr w:type="spellStart"/>
      <w:r>
        <w:t>Mandiri</w:t>
      </w:r>
      <w:proofErr w:type="spellEnd"/>
    </w:p>
    <w:p w14:paraId="0000001C" w14:textId="77777777" w:rsidR="00B743E5" w:rsidRDefault="00B44BED">
      <w:pPr>
        <w:pBdr>
          <w:bottom w:val="single" w:sz="4" w:space="1" w:color="000000"/>
        </w:pBdr>
      </w:pPr>
      <w:r>
        <w:t>SOAL 2.3</w:t>
      </w:r>
    </w:p>
    <w:p w14:paraId="0000001D" w14:textId="77777777" w:rsidR="00B743E5" w:rsidRDefault="00B743E5">
      <w:pPr>
        <w:spacing w:line="360" w:lineRule="auto"/>
      </w:pPr>
    </w:p>
    <w:p w14:paraId="0000001E" w14:textId="6D2AB7D7" w:rsidR="00B743E5" w:rsidRDefault="00B44BED">
      <w:pPr>
        <w:numPr>
          <w:ilvl w:val="0"/>
          <w:numId w:val="1"/>
        </w:numPr>
        <w:spacing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K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M</w:t>
      </w:r>
    </w:p>
    <w:p w14:paraId="1ADB9DA8" w14:textId="7A4789B8" w:rsidR="006A179F" w:rsidRDefault="00285744" w:rsidP="006A179F">
      <w:pPr>
        <w:spacing w:line="360" w:lineRule="auto"/>
        <w:ind w:left="720"/>
        <w:rPr>
          <w:rFonts w:eastAsia="MS Mincho" w:hint="eastAsia"/>
          <w:lang w:eastAsia="ja-JP"/>
        </w:rPr>
      </w:pPr>
      <w:r w:rsidRPr="00285744">
        <w:t xml:space="preserve">SELECT * FROM </w:t>
      </w:r>
      <w:proofErr w:type="spellStart"/>
      <w:r w:rsidRPr="00285744">
        <w:t>produk</w:t>
      </w:r>
      <w:proofErr w:type="spellEnd"/>
      <w:r w:rsidRPr="00285744">
        <w:t xml:space="preserve"> WHERE </w:t>
      </w:r>
      <w:proofErr w:type="spellStart"/>
      <w:r w:rsidRPr="00285744">
        <w:t>kode</w:t>
      </w:r>
      <w:proofErr w:type="spellEnd"/>
      <w:r w:rsidRPr="00285744">
        <w:t xml:space="preserve"> LIKE 'K%' OR </w:t>
      </w:r>
      <w:proofErr w:type="spellStart"/>
      <w:r w:rsidRPr="00285744">
        <w:t>kode</w:t>
      </w:r>
      <w:proofErr w:type="spellEnd"/>
      <w:r w:rsidRPr="00285744">
        <w:t xml:space="preserve"> LIKE 'M%';</w:t>
      </w:r>
    </w:p>
    <w:p w14:paraId="5C510B41" w14:textId="4CDCF506" w:rsidR="00D44889" w:rsidRPr="00D44889" w:rsidRDefault="00D44889" w:rsidP="006A179F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53B0C12B" wp14:editId="684ABA44">
            <wp:extent cx="2812211" cy="92302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67275" r="52673" b="5094"/>
                    <a:stretch/>
                  </pic:blipFill>
                  <pic:spPr bwMode="auto">
                    <a:xfrm>
                      <a:off x="0" y="0"/>
                      <a:ext cx="2812900" cy="92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F" w14:textId="77777777" w:rsidR="00B743E5" w:rsidRPr="0024768E" w:rsidRDefault="00B44BED">
      <w:pPr>
        <w:numPr>
          <w:ilvl w:val="0"/>
          <w:numId w:val="1"/>
        </w:numPr>
        <w:spacing w:line="360" w:lineRule="auto"/>
        <w:rPr>
          <w:rFonts w:hint="eastAsia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M</w:t>
      </w:r>
    </w:p>
    <w:p w14:paraId="544A3943" w14:textId="0C8C63B0" w:rsidR="0024768E" w:rsidRDefault="0024768E" w:rsidP="0024768E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00D90A91" wp14:editId="062C8E38">
            <wp:extent cx="3105478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57013" r="51122" b="9920"/>
                    <a:stretch/>
                  </pic:blipFill>
                  <pic:spPr bwMode="auto">
                    <a:xfrm>
                      <a:off x="0" y="0"/>
                      <a:ext cx="3105478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0" w14:textId="26E21B66" w:rsidR="00B743E5" w:rsidRPr="0024768E" w:rsidRDefault="00B44BED">
      <w:pPr>
        <w:numPr>
          <w:ilvl w:val="0"/>
          <w:numId w:val="1"/>
        </w:numPr>
        <w:spacing w:line="360" w:lineRule="auto"/>
        <w:rPr>
          <w:rFonts w:hint="eastAsia"/>
        </w:rPr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</w:t>
      </w:r>
      <w:r w:rsidR="0024768E">
        <w:t>televise</w:t>
      </w:r>
    </w:p>
    <w:p w14:paraId="04929B69" w14:textId="150F1C81" w:rsidR="0024768E" w:rsidRDefault="0024768E" w:rsidP="0024768E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7FC5463E" wp14:editId="6DC2F399">
            <wp:extent cx="3018752" cy="1009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2714" r="52564" b="9065"/>
                    <a:stretch/>
                  </pic:blipFill>
                  <pic:spPr bwMode="auto">
                    <a:xfrm>
                      <a:off x="0" y="0"/>
                      <a:ext cx="3018752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1" w14:textId="77777777" w:rsidR="00B743E5" w:rsidRPr="00B25159" w:rsidRDefault="00B44BED">
      <w:pPr>
        <w:numPr>
          <w:ilvl w:val="0"/>
          <w:numId w:val="1"/>
        </w:numPr>
        <w:spacing w:line="360" w:lineRule="auto"/>
        <w:rPr>
          <w:rFonts w:hint="eastAsia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'SA'</w:t>
      </w:r>
    </w:p>
    <w:p w14:paraId="01D2C5B4" w14:textId="1635E3D2" w:rsidR="00B25159" w:rsidRDefault="00B25159" w:rsidP="00B25159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2C71A6E3" wp14:editId="43E41CAD">
            <wp:extent cx="2838091" cy="75049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67959" r="52208" b="9560"/>
                    <a:stretch/>
                  </pic:blipFill>
                  <pic:spPr bwMode="auto">
                    <a:xfrm>
                      <a:off x="0" y="0"/>
                      <a:ext cx="2840596" cy="75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4" w14:textId="6B4C9FE3" w:rsidR="00B743E5" w:rsidRPr="00B25159" w:rsidRDefault="00B44BED">
      <w:pPr>
        <w:numPr>
          <w:ilvl w:val="0"/>
          <w:numId w:val="1"/>
        </w:numPr>
        <w:spacing w:line="360" w:lineRule="auto"/>
        <w:rPr>
          <w:rFonts w:hint="eastAsia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lahirnya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di Jakarta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‘</w:t>
      </w:r>
      <w:proofErr w:type="spellStart"/>
      <w:r w:rsidR="000A571D">
        <w:t>yo</w:t>
      </w:r>
      <w:proofErr w:type="spellEnd"/>
      <w:r>
        <w:t>‘</w:t>
      </w:r>
    </w:p>
    <w:p w14:paraId="212CF84F" w14:textId="771EEF05" w:rsidR="00B25159" w:rsidRDefault="00B25159" w:rsidP="00B25159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78C481B5" wp14:editId="7F165838">
            <wp:extent cx="2838091" cy="802256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66408" r="52208" b="9561"/>
                    <a:stretch/>
                  </pic:blipFill>
                  <pic:spPr bwMode="auto">
                    <a:xfrm>
                      <a:off x="0" y="0"/>
                      <a:ext cx="2840596" cy="80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5" w14:textId="77777777" w:rsidR="00B743E5" w:rsidRDefault="00B44BED">
      <w:pPr>
        <w:numPr>
          <w:ilvl w:val="0"/>
          <w:numId w:val="1"/>
        </w:numPr>
        <w:spacing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– 2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</w:t>
      </w:r>
    </w:p>
    <w:p w14:paraId="00000026" w14:textId="067C2596" w:rsidR="00B743E5" w:rsidRDefault="00B25159" w:rsidP="00B25159">
      <w:pPr>
        <w:spacing w:line="360" w:lineRule="auto"/>
        <w:ind w:firstLine="720"/>
      </w:pPr>
      <w:r>
        <w:rPr>
          <w:noProof/>
          <w:lang w:eastAsia="zh-CN"/>
        </w:rPr>
        <w:drawing>
          <wp:inline distT="0" distB="0" distL="0" distR="0" wp14:anchorId="63BA8C9C" wp14:editId="63B6A540">
            <wp:extent cx="2803585" cy="12249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53489" r="52788" b="9819"/>
                    <a:stretch/>
                  </pic:blipFill>
                  <pic:spPr bwMode="auto">
                    <a:xfrm>
                      <a:off x="0" y="0"/>
                      <a:ext cx="2806060" cy="122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7" w14:textId="77777777" w:rsidR="00B743E5" w:rsidRDefault="00B44BED">
      <w:pPr>
        <w:pBdr>
          <w:bottom w:val="single" w:sz="4" w:space="1" w:color="000000"/>
        </w:pBdr>
      </w:pPr>
      <w:r>
        <w:t>SOAL 2.4</w:t>
      </w:r>
    </w:p>
    <w:p w14:paraId="00000028" w14:textId="77777777" w:rsidR="00B743E5" w:rsidRDefault="00B743E5">
      <w:pPr>
        <w:spacing w:line="360" w:lineRule="auto"/>
      </w:pPr>
    </w:p>
    <w:p w14:paraId="00000029" w14:textId="7E46B643" w:rsidR="00B743E5" w:rsidRDefault="00B44BED">
      <w:pPr>
        <w:numPr>
          <w:ilvl w:val="0"/>
          <w:numId w:val="2"/>
        </w:numPr>
        <w:spacing w:line="360" w:lineRule="auto"/>
      </w:pPr>
      <w:proofErr w:type="spellStart"/>
      <w:r>
        <w:t>Tampilkan</w:t>
      </w:r>
      <w:proofErr w:type="spellEnd"/>
      <w:r>
        <w:t xml:space="preserve"> 2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termahal</w:t>
      </w:r>
      <w:proofErr w:type="spellEnd"/>
    </w:p>
    <w:p w14:paraId="79CB2491" w14:textId="508AF155" w:rsidR="00F02DA3" w:rsidRDefault="00F80487" w:rsidP="00F02DA3">
      <w:pPr>
        <w:spacing w:line="360" w:lineRule="auto"/>
        <w:ind w:left="720"/>
        <w:rPr>
          <w:rFonts w:eastAsia="MS Mincho" w:hint="eastAsia"/>
          <w:lang w:eastAsia="ja-JP"/>
        </w:rPr>
      </w:pPr>
      <w:r w:rsidRPr="00F80487">
        <w:t xml:space="preserve">SELECT *FROM </w:t>
      </w:r>
      <w:proofErr w:type="spellStart"/>
      <w:r w:rsidRPr="00F80487">
        <w:t>produk</w:t>
      </w:r>
      <w:proofErr w:type="spellEnd"/>
      <w:r w:rsidRPr="00F80487">
        <w:t xml:space="preserve"> ORDER BY </w:t>
      </w:r>
      <w:proofErr w:type="spellStart"/>
      <w:r w:rsidRPr="00F80487">
        <w:t>harga_beli</w:t>
      </w:r>
      <w:proofErr w:type="spellEnd"/>
      <w:r w:rsidRPr="00F80487">
        <w:t xml:space="preserve"> DESC LIMIT 2;</w:t>
      </w:r>
    </w:p>
    <w:p w14:paraId="70EE7725" w14:textId="772716FD" w:rsidR="00B25159" w:rsidRPr="00B25159" w:rsidRDefault="00B25159" w:rsidP="00F02DA3">
      <w:pPr>
        <w:spacing w:line="360" w:lineRule="auto"/>
        <w:ind w:left="720"/>
        <w:rPr>
          <w:rFonts w:eastAsia="MS Mincho" w:hint="eastAsia"/>
          <w:lang w:eastAsia="ja-JP"/>
        </w:rPr>
      </w:pPr>
      <w:r>
        <w:rPr>
          <w:noProof/>
          <w:lang w:eastAsia="zh-CN"/>
        </w:rPr>
        <w:drawing>
          <wp:inline distT="0" distB="0" distL="0" distR="0" wp14:anchorId="31A9D9A7" wp14:editId="72E95186">
            <wp:extent cx="2803585" cy="8453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63308" r="52788" b="11369"/>
                    <a:stretch/>
                  </pic:blipFill>
                  <pic:spPr bwMode="auto">
                    <a:xfrm>
                      <a:off x="0" y="0"/>
                      <a:ext cx="2806060" cy="84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A" w14:textId="77777777" w:rsidR="00B743E5" w:rsidRPr="00B25159" w:rsidRDefault="00B44BED">
      <w:pPr>
        <w:numPr>
          <w:ilvl w:val="0"/>
          <w:numId w:val="2"/>
        </w:numPr>
        <w:spacing w:line="360" w:lineRule="auto"/>
        <w:rPr>
          <w:rFonts w:hint="eastAsia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paling </w:t>
      </w:r>
      <w:proofErr w:type="spellStart"/>
      <w:r>
        <w:t>murah</w:t>
      </w:r>
      <w:proofErr w:type="spellEnd"/>
    </w:p>
    <w:p w14:paraId="15D8ABC1" w14:textId="77777777" w:rsidR="00B25159" w:rsidRDefault="00B25159" w:rsidP="00B25159">
      <w:pPr>
        <w:spacing w:line="360" w:lineRule="auto"/>
        <w:ind w:left="720"/>
      </w:pPr>
    </w:p>
    <w:p w14:paraId="0000002B" w14:textId="77777777" w:rsidR="00B743E5" w:rsidRPr="00954630" w:rsidRDefault="00B44BED">
      <w:pPr>
        <w:numPr>
          <w:ilvl w:val="0"/>
          <w:numId w:val="2"/>
        </w:numPr>
        <w:spacing w:line="360" w:lineRule="auto"/>
        <w:rPr>
          <w:rFonts w:hint="eastAsia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stoknya</w:t>
      </w:r>
      <w:proofErr w:type="spellEnd"/>
      <w:r>
        <w:t xml:space="preserve"> paling </w:t>
      </w:r>
      <w:proofErr w:type="spellStart"/>
      <w:r>
        <w:t>banyak</w:t>
      </w:r>
      <w:proofErr w:type="spellEnd"/>
    </w:p>
    <w:p w14:paraId="2BC97CAE" w14:textId="79E96B87" w:rsidR="00954630" w:rsidRPr="00954630" w:rsidRDefault="00954630" w:rsidP="00954630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zh-CN"/>
        </w:rPr>
        <w:lastRenderedPageBreak/>
        <w:drawing>
          <wp:inline distT="0" distB="0" distL="0" distR="0" wp14:anchorId="0ACF1CF2" wp14:editId="64C5C145">
            <wp:extent cx="3456728" cy="58659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72868" r="52062" b="12661"/>
                    <a:stretch/>
                  </pic:blipFill>
                  <pic:spPr bwMode="auto">
                    <a:xfrm>
                      <a:off x="0" y="0"/>
                      <a:ext cx="3459783" cy="58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C" w14:textId="77777777" w:rsidR="00B743E5" w:rsidRPr="00DF4E0C" w:rsidRDefault="00B44BED">
      <w:pPr>
        <w:numPr>
          <w:ilvl w:val="0"/>
          <w:numId w:val="2"/>
        </w:numPr>
        <w:spacing w:line="360" w:lineRule="auto"/>
        <w:rPr>
          <w:rFonts w:hint="eastAsia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stoknya</w:t>
      </w:r>
      <w:proofErr w:type="spellEnd"/>
      <w:r>
        <w:t xml:space="preserve"> paling </w:t>
      </w:r>
      <w:proofErr w:type="spellStart"/>
      <w:r>
        <w:t>sedikit</w:t>
      </w:r>
      <w:proofErr w:type="spellEnd"/>
    </w:p>
    <w:p w14:paraId="01DC8A7D" w14:textId="6EF6DDDF" w:rsidR="00DF4E0C" w:rsidRDefault="00DF4E0C" w:rsidP="00DF4E0C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0FAAB0EC" wp14:editId="0E298F7E">
            <wp:extent cx="3450847" cy="71599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72868" r="57292" b="11369"/>
                    <a:stretch/>
                  </pic:blipFill>
                  <pic:spPr bwMode="auto">
                    <a:xfrm>
                      <a:off x="0" y="0"/>
                      <a:ext cx="3453896" cy="71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D" w14:textId="77777777" w:rsidR="00B743E5" w:rsidRPr="00DF4E0C" w:rsidRDefault="00B44BED">
      <w:pPr>
        <w:numPr>
          <w:ilvl w:val="0"/>
          <w:numId w:val="2"/>
        </w:numPr>
        <w:spacing w:line="360" w:lineRule="auto"/>
        <w:rPr>
          <w:rFonts w:hint="eastAsia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paling </w:t>
      </w:r>
      <w:proofErr w:type="spellStart"/>
      <w:r>
        <w:t>muda</w:t>
      </w:r>
      <w:proofErr w:type="spellEnd"/>
    </w:p>
    <w:p w14:paraId="6B7284CD" w14:textId="55ACF6C6" w:rsidR="00DF4E0C" w:rsidRDefault="00DF4E0C" w:rsidP="00DF4E0C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6783F586" wp14:editId="3C5EA63C">
            <wp:extent cx="2820836" cy="100066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57624" r="52498" b="12402"/>
                    <a:stretch/>
                  </pic:blipFill>
                  <pic:spPr bwMode="auto">
                    <a:xfrm>
                      <a:off x="0" y="0"/>
                      <a:ext cx="2823328" cy="100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E" w14:textId="77777777" w:rsidR="00B743E5" w:rsidRPr="00DF4E0C" w:rsidRDefault="00B44BED">
      <w:pPr>
        <w:numPr>
          <w:ilvl w:val="0"/>
          <w:numId w:val="2"/>
        </w:numPr>
        <w:spacing w:line="360" w:lineRule="auto"/>
        <w:rPr>
          <w:rFonts w:hint="eastAsia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paling </w:t>
      </w:r>
      <w:proofErr w:type="spellStart"/>
      <w:r>
        <w:t>tua</w:t>
      </w:r>
      <w:proofErr w:type="spellEnd"/>
    </w:p>
    <w:p w14:paraId="49B0D3FF" w14:textId="1E6AB7B3" w:rsidR="00DF4E0C" w:rsidRDefault="00DF4E0C" w:rsidP="00DF4E0C">
      <w:pPr>
        <w:spacing w:line="360" w:lineRule="auto"/>
        <w:ind w:left="720"/>
      </w:pPr>
      <w:r>
        <w:rPr>
          <w:noProof/>
          <w:lang w:eastAsia="zh-CN"/>
        </w:rPr>
        <w:drawing>
          <wp:inline distT="0" distB="0" distL="0" distR="0" wp14:anchorId="7F16047F" wp14:editId="0AB77E5E">
            <wp:extent cx="3446066" cy="508958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74936" r="52788" b="12661"/>
                    <a:stretch/>
                  </pic:blipFill>
                  <pic:spPr bwMode="auto">
                    <a:xfrm>
                      <a:off x="0" y="0"/>
                      <a:ext cx="3449112" cy="50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4E0C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CF1FD7" w14:textId="77777777" w:rsidR="00FE2951" w:rsidRDefault="00FE2951">
      <w:r>
        <w:separator/>
      </w:r>
    </w:p>
  </w:endnote>
  <w:endnote w:type="continuationSeparator" w:id="0">
    <w:p w14:paraId="6053F3B5" w14:textId="77777777" w:rsidR="00FE2951" w:rsidRDefault="00FE29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30" w14:textId="2D876245" w:rsidR="00B743E5" w:rsidRDefault="00B44BED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color w:val="5B9BD5"/>
        <w:sz w:val="20"/>
        <w:szCs w:val="20"/>
      </w:rPr>
      <w:t xml:space="preserve">Simple SELECTs </w:t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  <w:t xml:space="preserve">          </w:t>
    </w:r>
    <w:r>
      <w:rPr>
        <w:color w:val="5B9BD5"/>
        <w:sz w:val="20"/>
        <w:szCs w:val="20"/>
      </w:rPr>
      <w:fldChar w:fldCharType="begin"/>
    </w:r>
    <w:r>
      <w:rPr>
        <w:color w:val="5B9BD5"/>
        <w:sz w:val="20"/>
        <w:szCs w:val="20"/>
      </w:rPr>
      <w:instrText>PAGE</w:instrText>
    </w:r>
    <w:r>
      <w:rPr>
        <w:color w:val="5B9BD5"/>
        <w:sz w:val="20"/>
        <w:szCs w:val="20"/>
      </w:rPr>
      <w:fldChar w:fldCharType="separate"/>
    </w:r>
    <w:r w:rsidR="005F10EC">
      <w:rPr>
        <w:noProof/>
        <w:color w:val="5B9BD5"/>
        <w:sz w:val="20"/>
        <w:szCs w:val="20"/>
      </w:rPr>
      <w:t>6</w:t>
    </w:r>
    <w:r>
      <w:rPr>
        <w:color w:val="5B9BD5"/>
        <w:sz w:val="20"/>
        <w:szCs w:val="20"/>
      </w:rPr>
      <w:fldChar w:fldCharType="end"/>
    </w:r>
  </w:p>
  <w:p w14:paraId="00000031" w14:textId="77777777" w:rsidR="00B743E5" w:rsidRDefault="00B743E5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91CFB1" w14:textId="77777777" w:rsidR="00FE2951" w:rsidRDefault="00FE2951">
      <w:r>
        <w:separator/>
      </w:r>
    </w:p>
  </w:footnote>
  <w:footnote w:type="continuationSeparator" w:id="0">
    <w:p w14:paraId="2DBA320A" w14:textId="77777777" w:rsidR="00FE2951" w:rsidRDefault="00FE29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2F" w14:textId="7E54F0F7" w:rsidR="00B743E5" w:rsidRDefault="00B743E5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A621EF"/>
    <w:multiLevelType w:val="multilevel"/>
    <w:tmpl w:val="1C1E20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19B33E6"/>
    <w:multiLevelType w:val="multilevel"/>
    <w:tmpl w:val="693CBC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77F1A16"/>
    <w:multiLevelType w:val="multilevel"/>
    <w:tmpl w:val="0A9C43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78B86A9C"/>
    <w:multiLevelType w:val="multilevel"/>
    <w:tmpl w:val="6018D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3E5"/>
    <w:rsid w:val="00050C64"/>
    <w:rsid w:val="00081AF3"/>
    <w:rsid w:val="000A571D"/>
    <w:rsid w:val="00222450"/>
    <w:rsid w:val="002379CB"/>
    <w:rsid w:val="002407A0"/>
    <w:rsid w:val="0024768E"/>
    <w:rsid w:val="00285744"/>
    <w:rsid w:val="002A5E5C"/>
    <w:rsid w:val="002C1F26"/>
    <w:rsid w:val="002E5029"/>
    <w:rsid w:val="00323BBD"/>
    <w:rsid w:val="0032776B"/>
    <w:rsid w:val="003A6EDF"/>
    <w:rsid w:val="003F3D65"/>
    <w:rsid w:val="00465271"/>
    <w:rsid w:val="004D43AA"/>
    <w:rsid w:val="00512425"/>
    <w:rsid w:val="005237AB"/>
    <w:rsid w:val="00560B1E"/>
    <w:rsid w:val="005A3FA2"/>
    <w:rsid w:val="005F10EC"/>
    <w:rsid w:val="00666FFF"/>
    <w:rsid w:val="006A1522"/>
    <w:rsid w:val="006A179F"/>
    <w:rsid w:val="006C6ACF"/>
    <w:rsid w:val="006D3DA0"/>
    <w:rsid w:val="006F16DF"/>
    <w:rsid w:val="0073343B"/>
    <w:rsid w:val="007D4FA0"/>
    <w:rsid w:val="007E0DEA"/>
    <w:rsid w:val="00800459"/>
    <w:rsid w:val="00833E97"/>
    <w:rsid w:val="008A4B0A"/>
    <w:rsid w:val="00904126"/>
    <w:rsid w:val="00913560"/>
    <w:rsid w:val="00954630"/>
    <w:rsid w:val="009C527A"/>
    <w:rsid w:val="009E25CE"/>
    <w:rsid w:val="00A15D6C"/>
    <w:rsid w:val="00A64610"/>
    <w:rsid w:val="00B25159"/>
    <w:rsid w:val="00B26A71"/>
    <w:rsid w:val="00B44BED"/>
    <w:rsid w:val="00B743E5"/>
    <w:rsid w:val="00BC4EC8"/>
    <w:rsid w:val="00BE7F88"/>
    <w:rsid w:val="00C24869"/>
    <w:rsid w:val="00C36106"/>
    <w:rsid w:val="00C547B5"/>
    <w:rsid w:val="00CC1676"/>
    <w:rsid w:val="00D2000E"/>
    <w:rsid w:val="00D44889"/>
    <w:rsid w:val="00DF4E0C"/>
    <w:rsid w:val="00E47927"/>
    <w:rsid w:val="00EE1E42"/>
    <w:rsid w:val="00F02DA3"/>
    <w:rsid w:val="00F80487"/>
    <w:rsid w:val="00F8502F"/>
    <w:rsid w:val="00FD37E5"/>
    <w:rsid w:val="00FE2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91E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Calibri"/>
        <w:sz w:val="22"/>
        <w:szCs w:val="22"/>
        <w:lang w:val="en-US" w:eastAsia="en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40C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="Calibri"/>
        <w:sz w:val="22"/>
        <w:szCs w:val="22"/>
        <w:lang w:val="en-US" w:eastAsia="en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4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github.com/beekeeper-studio/beekeeper-studio/releases/tag/v3.8.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CnJ9sAob82Ifyfw7CyCkI1iHlQ==">AMUW2mVfpJ5/18rHXKaPizyb1SG9ivUP3lzfiPcBqi3/gsuWnfEeUG1R4YRmlDGg9DSOuH5P0V3Rfae859NI8asJD05yFOC5KpqYUK4fqjkt7pOvHHQ1RB0=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6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rojulman</dc:creator>
  <cp:lastModifiedBy>Rachmat Arief Murditanto</cp:lastModifiedBy>
  <cp:revision>51</cp:revision>
  <dcterms:created xsi:type="dcterms:W3CDTF">2021-03-18T20:15:00Z</dcterms:created>
  <dcterms:modified xsi:type="dcterms:W3CDTF">2023-04-13T17:03:00Z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